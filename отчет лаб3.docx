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7F76E" w14:textId="77777777" w:rsidR="002F642C" w:rsidRDefault="002F642C" w:rsidP="002F642C">
      <w:pPr>
        <w:pStyle w:val="docdata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4077C0C2" w14:textId="67BF6FFC" w:rsidR="002F642C" w:rsidRDefault="002F642C" w:rsidP="002F642C">
      <w:pPr>
        <w:pStyle w:val="docdata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Московский государственный технический</w:t>
      </w:r>
    </w:p>
    <w:p w14:paraId="4D2AABCA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университет им. Н.Э. Баумана</w:t>
      </w:r>
    </w:p>
    <w:p w14:paraId="790D5200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ind w:firstLine="567"/>
        <w:jc w:val="center"/>
        <w:rPr>
          <w:color w:val="000000"/>
        </w:rPr>
      </w:pPr>
      <w:r>
        <w:rPr>
          <w:color w:val="000000"/>
        </w:rPr>
        <w:t> </w:t>
      </w:r>
    </w:p>
    <w:p w14:paraId="0F0FC03D" w14:textId="77777777" w:rsidR="002F642C" w:rsidRDefault="002F642C" w:rsidP="002F642C">
      <w:pPr>
        <w:pStyle w:val="a3"/>
        <w:spacing w:before="96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Факультет «Информатика и системы управления»</w:t>
      </w:r>
    </w:p>
    <w:p w14:paraId="6A4EAFE9" w14:textId="77777777" w:rsidR="002F642C" w:rsidRDefault="002F642C" w:rsidP="002F642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3F7F2F14" w14:textId="1C1C0B7C" w:rsidR="002F642C" w:rsidRDefault="002F642C"/>
    <w:p w14:paraId="7AF14353" w14:textId="14B0B899" w:rsidR="002F642C" w:rsidRDefault="002F642C"/>
    <w:p w14:paraId="5AA6795B" w14:textId="3F8A859B" w:rsidR="002F642C" w:rsidRDefault="002F642C"/>
    <w:p w14:paraId="40345437" w14:textId="328F91B5" w:rsidR="002F642C" w:rsidRDefault="002F642C"/>
    <w:p w14:paraId="48D58A6B" w14:textId="432C1784" w:rsidR="002F642C" w:rsidRDefault="002F642C"/>
    <w:p w14:paraId="0D8F0B55" w14:textId="43B27054" w:rsidR="002F642C" w:rsidRDefault="002F642C"/>
    <w:p w14:paraId="2F8C260D" w14:textId="2E9C8AE7" w:rsidR="002F642C" w:rsidRDefault="002F642C"/>
    <w:p w14:paraId="46899303" w14:textId="26D9C4CA" w:rsidR="002F642C" w:rsidRDefault="002F642C"/>
    <w:p w14:paraId="4CABECC7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307F564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B12AEFF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CFC0135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6195DA1" w14:textId="72F409D0" w:rsidR="002F642C" w:rsidRPr="000E323E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Отчет по лабораторной работе №</w:t>
      </w:r>
      <w:r w:rsidR="00387D43">
        <w:rPr>
          <w:color w:val="000000"/>
          <w:sz w:val="28"/>
          <w:szCs w:val="28"/>
        </w:rPr>
        <w:t>3</w:t>
      </w:r>
    </w:p>
    <w:p w14:paraId="6D0026FC" w14:textId="3E52ADB5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«</w:t>
      </w:r>
      <w:r w:rsidR="00387D43">
        <w:rPr>
          <w:color w:val="000000"/>
          <w:sz w:val="28"/>
          <w:szCs w:val="28"/>
        </w:rPr>
        <w:t>Функциональные</w:t>
      </w:r>
      <w:r w:rsidR="000E323E">
        <w:rPr>
          <w:color w:val="000000"/>
          <w:sz w:val="28"/>
          <w:szCs w:val="28"/>
        </w:rPr>
        <w:t xml:space="preserve"> возможности языка </w:t>
      </w:r>
      <w:r w:rsidR="000E323E">
        <w:rPr>
          <w:color w:val="000000"/>
          <w:sz w:val="28"/>
          <w:szCs w:val="28"/>
          <w:lang w:val="en-US"/>
        </w:rPr>
        <w:t>Python</w:t>
      </w:r>
      <w:r>
        <w:rPr>
          <w:color w:val="000000"/>
          <w:sz w:val="28"/>
          <w:szCs w:val="28"/>
        </w:rPr>
        <w:t>»</w:t>
      </w:r>
    </w:p>
    <w:p w14:paraId="0B5F460A" w14:textId="35A042DC" w:rsidR="002F642C" w:rsidRDefault="002F642C"/>
    <w:p w14:paraId="6031D473" w14:textId="72B03A82" w:rsidR="002F642C" w:rsidRDefault="002F642C"/>
    <w:p w14:paraId="6DC17B4B" w14:textId="32A3E601" w:rsidR="002F642C" w:rsidRDefault="002F642C"/>
    <w:p w14:paraId="54BB94A5" w14:textId="3B426771" w:rsidR="002F642C" w:rsidRDefault="002F642C"/>
    <w:p w14:paraId="7D872A4C" w14:textId="456E940E" w:rsidR="002F642C" w:rsidRDefault="002F642C"/>
    <w:p w14:paraId="3E32AD09" w14:textId="392504D7" w:rsidR="002F642C" w:rsidRDefault="002F642C"/>
    <w:p w14:paraId="5C378C63" w14:textId="5A119B76" w:rsidR="002F642C" w:rsidRDefault="002F642C"/>
    <w:p w14:paraId="7085F47A" w14:textId="5E00DAC3" w:rsidR="002F642C" w:rsidRDefault="002F642C"/>
    <w:p w14:paraId="61D56126" w14:textId="51FCE7BD" w:rsidR="002F642C" w:rsidRDefault="002F642C"/>
    <w:p w14:paraId="6E531DF1" w14:textId="05B0900E" w:rsidR="002F642C" w:rsidRDefault="002F642C"/>
    <w:p w14:paraId="619312F8" w14:textId="624BA289" w:rsidR="002F642C" w:rsidRDefault="002F642C"/>
    <w:p w14:paraId="0AA757EF" w14:textId="50E53075" w:rsidR="002F642C" w:rsidRDefault="002F642C"/>
    <w:p w14:paraId="0380E108" w14:textId="0245B24C" w:rsidR="002F642C" w:rsidRDefault="002F642C"/>
    <w:p w14:paraId="46D5BE8A" w14:textId="10FB7F11" w:rsidR="002F642C" w:rsidRDefault="002F642C"/>
    <w:p w14:paraId="1B466BDF" w14:textId="77A5026E" w:rsidR="002F642C" w:rsidRDefault="002F642C"/>
    <w:p w14:paraId="105B2D8D" w14:textId="14EF29CE" w:rsidR="002F642C" w:rsidRDefault="002F642C"/>
    <w:p w14:paraId="3623846D" w14:textId="0B9C131B" w:rsidR="002F642C" w:rsidRDefault="002F642C"/>
    <w:p w14:paraId="7D95AD8D" w14:textId="722FE3A5" w:rsidR="002F642C" w:rsidRDefault="002F642C"/>
    <w:p w14:paraId="323D20A9" w14:textId="6E1AC6A3" w:rsidR="002F642C" w:rsidRDefault="002F642C"/>
    <w:p w14:paraId="144353DA" w14:textId="75F496C0" w:rsidR="002F642C" w:rsidRDefault="002F642C"/>
    <w:p w14:paraId="47272FE6" w14:textId="7A77A765" w:rsidR="002F642C" w:rsidRDefault="002F642C">
      <w:r>
        <w:t>Выполнил: Ким Алексей Максимович ИУ5-32Б</w:t>
      </w:r>
    </w:p>
    <w:p w14:paraId="5B5DCC52" w14:textId="14956093" w:rsidR="002F642C" w:rsidRDefault="002F642C">
      <w:r>
        <w:t xml:space="preserve">Дата: </w:t>
      </w:r>
      <w:r w:rsidR="00387D43">
        <w:t>18</w:t>
      </w:r>
      <w:r>
        <w:t>.</w:t>
      </w:r>
      <w:r w:rsidR="000E323E">
        <w:rPr>
          <w:lang w:val="en-US"/>
        </w:rPr>
        <w:t>10</w:t>
      </w:r>
      <w:r>
        <w:t>.2021</w:t>
      </w:r>
    </w:p>
    <w:p w14:paraId="7A703D66" w14:textId="3EF06F69" w:rsidR="002F642C" w:rsidRDefault="002F642C"/>
    <w:p w14:paraId="43F95019" w14:textId="3C38244E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Москва, 2021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г.</w:t>
      </w:r>
    </w:p>
    <w:p w14:paraId="50D590C3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</w:p>
    <w:p w14:paraId="28EEE4A4" w14:textId="53688E99" w:rsidR="002F642C" w:rsidRDefault="002F642C"/>
    <w:p w14:paraId="6D336B94" w14:textId="5EE3FD26" w:rsidR="002F642C" w:rsidRDefault="002F642C">
      <w:pPr>
        <w:rPr>
          <w:b/>
          <w:bCs/>
          <w:sz w:val="36"/>
          <w:szCs w:val="36"/>
        </w:rPr>
      </w:pPr>
      <w:r w:rsidRPr="002F642C">
        <w:rPr>
          <w:b/>
          <w:bCs/>
          <w:sz w:val="36"/>
          <w:szCs w:val="36"/>
        </w:rPr>
        <w:t>Постановка задачи:</w:t>
      </w:r>
    </w:p>
    <w:p w14:paraId="073CE251" w14:textId="1E52F405" w:rsidR="002F642C" w:rsidRDefault="002F642C">
      <w:pPr>
        <w:rPr>
          <w:b/>
          <w:bCs/>
        </w:rPr>
      </w:pPr>
    </w:p>
    <w:p w14:paraId="6321E801" w14:textId="77777777" w:rsidR="00387D43" w:rsidRDefault="00387D43" w:rsidP="00387D4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Задание лабораторной работы состоит из решения нескольких задач.</w:t>
      </w:r>
    </w:p>
    <w:p w14:paraId="26CE61C1" w14:textId="257F658C" w:rsidR="00387D43" w:rsidRDefault="00387D43" w:rsidP="00387D4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Файлы, содержащие решения отдельных задач, должны располагаться в пакете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lab_python_fp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 Решение каждой задачи должно ра</w:t>
      </w:r>
      <w:r w:rsidR="00E863E5">
        <w:rPr>
          <w:rFonts w:ascii="AppleSystemUIFont" w:hAnsi="AppleSystemUIFont" w:cs="AppleSystemUIFont"/>
          <w:sz w:val="26"/>
          <w:szCs w:val="26"/>
        </w:rPr>
        <w:t>с</w:t>
      </w:r>
      <w:r>
        <w:rPr>
          <w:rFonts w:ascii="AppleSystemUIFont" w:hAnsi="AppleSystemUIFont" w:cs="AppleSystemUIFont"/>
          <w:sz w:val="26"/>
          <w:szCs w:val="26"/>
        </w:rPr>
        <w:t>полагаться в отдельном файле.</w:t>
      </w:r>
    </w:p>
    <w:p w14:paraId="5688F876" w14:textId="77777777" w:rsidR="00387D43" w:rsidRDefault="00387D43" w:rsidP="00387D4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При запуске каждого файла выдаются тестовые результаты выполнения соответствующего задания.</w:t>
      </w:r>
    </w:p>
    <w:p w14:paraId="5FB0AE6B" w14:textId="77777777" w:rsidR="00387D43" w:rsidRDefault="00387D43" w:rsidP="00387D4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Задача 1 (файл field.py)</w:t>
      </w:r>
    </w:p>
    <w:p w14:paraId="182019C3" w14:textId="77777777" w:rsidR="00387D43" w:rsidRDefault="00387D43" w:rsidP="00387D4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Необходимо реализовать генератор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field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. Генератор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field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последовательно выдает значения ключей словаря.</w:t>
      </w:r>
    </w:p>
    <w:p w14:paraId="22890DFB" w14:textId="77777777" w:rsidR="00387D43" w:rsidRPr="00387D43" w:rsidRDefault="00387D43" w:rsidP="00387D4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6"/>
          <w:szCs w:val="26"/>
          <w:lang w:val="en-US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Задача</w:t>
      </w:r>
      <w:r w:rsidRPr="00387D43">
        <w:rPr>
          <w:rFonts w:ascii="AppleSystemUIFontBold" w:hAnsi="AppleSystemUIFontBold" w:cs="AppleSystemUIFontBold"/>
          <w:b/>
          <w:bCs/>
          <w:sz w:val="26"/>
          <w:szCs w:val="26"/>
          <w:lang w:val="en-US"/>
        </w:rPr>
        <w:t xml:space="preserve"> 2 (</w:t>
      </w:r>
      <w:r>
        <w:rPr>
          <w:rFonts w:ascii="AppleSystemUIFontBold" w:hAnsi="AppleSystemUIFontBold" w:cs="AppleSystemUIFontBold"/>
          <w:b/>
          <w:bCs/>
          <w:sz w:val="26"/>
          <w:szCs w:val="26"/>
        </w:rPr>
        <w:t>файл</w:t>
      </w:r>
      <w:r w:rsidRPr="00387D43">
        <w:rPr>
          <w:rFonts w:ascii="AppleSystemUIFontBold" w:hAnsi="AppleSystemUIFontBold" w:cs="AppleSystemUIFontBold"/>
          <w:b/>
          <w:bCs/>
          <w:sz w:val="26"/>
          <w:szCs w:val="26"/>
          <w:lang w:val="en-US"/>
        </w:rPr>
        <w:t xml:space="preserve"> gen_random.py)</w:t>
      </w:r>
    </w:p>
    <w:p w14:paraId="7EEA1C3D" w14:textId="77777777" w:rsidR="00387D43" w:rsidRDefault="00387D43" w:rsidP="00387D4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Необходимо реализовать генератор 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gen_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random</w:t>
      </w:r>
      <w:proofErr w:type="spellEnd"/>
      <w:r>
        <w:rPr>
          <w:rFonts w:ascii="AppleSystemUIFont" w:hAnsi="AppleSystemUIFont" w:cs="AppleSystemUIFont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sz w:val="26"/>
          <w:szCs w:val="26"/>
        </w:rPr>
        <w:t>количество, минимум, максимум), который последовательно выдает заданное количество случайных чисел в заданном диапазоне от минимума до максимума, включая границы диапазона</w:t>
      </w:r>
    </w:p>
    <w:p w14:paraId="764A49FE" w14:textId="77777777" w:rsidR="00387D43" w:rsidRDefault="00387D43" w:rsidP="00387D4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Задача 3 (файл unique.py)</w:t>
      </w:r>
    </w:p>
    <w:p w14:paraId="1B057C9A" w14:textId="77777777" w:rsidR="00387D43" w:rsidRDefault="00387D43" w:rsidP="00387D43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Необходимо реализовать итератор 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Unique</w:t>
      </w:r>
      <w:proofErr w:type="spellEnd"/>
      <w:r>
        <w:rPr>
          <w:rFonts w:ascii="AppleSystemUIFont" w:hAnsi="AppleSystemUIFont" w:cs="AppleSystemUIFont"/>
          <w:sz w:val="26"/>
          <w:szCs w:val="26"/>
        </w:rPr>
        <w:t>(данные), который принимает на вход массив или генератор и итерируется по элементам, пропуская дубликаты.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3C89E601" w14:textId="77777777" w:rsidR="00387D43" w:rsidRDefault="00387D43" w:rsidP="00387D43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Конструктор итератора также принимает на вход именованный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bool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-параметр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ignore_case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, в зависимости от значения которого будут считаться одинаковыми строки в разном регистре. По умолчанию этот параметр равен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False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114987D6" w14:textId="77777777" w:rsidR="00387D43" w:rsidRDefault="00387D43" w:rsidP="00387D43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При реализации необходимо использовать конструкцию **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kwargs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4CECDD8E" w14:textId="77777777" w:rsidR="00387D43" w:rsidRDefault="00387D43" w:rsidP="00387D43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Итератор должен поддерживать работу как со списками, так и с генераторами.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35FC6EFF" w14:textId="77777777" w:rsidR="00387D43" w:rsidRDefault="00387D43" w:rsidP="00387D43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Итератор не должен модифицировать возвращаемые значения.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303B0162" w14:textId="77777777" w:rsidR="00387D43" w:rsidRDefault="00387D43" w:rsidP="00387D4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Задача 4 (файл sort.py)</w:t>
      </w:r>
    </w:p>
    <w:p w14:paraId="62B0D0C9" w14:textId="77777777" w:rsidR="00387D43" w:rsidRDefault="00387D43" w:rsidP="00387D4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Дан массив 1, содержащий положительные и отрицательные числа. Необходимо </w:t>
      </w:r>
      <w:r>
        <w:rPr>
          <w:rFonts w:ascii="AppleSystemUIFontBold" w:hAnsi="AppleSystemUIFontBold" w:cs="AppleSystemUIFontBold"/>
          <w:b/>
          <w:bCs/>
          <w:sz w:val="26"/>
          <w:szCs w:val="26"/>
        </w:rPr>
        <w:t>одной строкой кода</w:t>
      </w:r>
      <w:r>
        <w:rPr>
          <w:rFonts w:ascii="AppleSystemUIFont" w:hAnsi="AppleSystemUIFont" w:cs="AppleSystemUIFont"/>
          <w:sz w:val="26"/>
          <w:szCs w:val="26"/>
        </w:rPr>
        <w:t xml:space="preserve"> 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sorted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</w:t>
      </w:r>
    </w:p>
    <w:p w14:paraId="34469419" w14:textId="77777777" w:rsidR="00387D43" w:rsidRDefault="00387D43" w:rsidP="00387D4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Задача 5 (файл print_result.py)</w:t>
      </w:r>
    </w:p>
    <w:p w14:paraId="12AC5E33" w14:textId="77777777" w:rsidR="00387D43" w:rsidRDefault="00387D43" w:rsidP="00387D4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Необходимо реализовать декоратор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print_result</w:t>
      </w:r>
      <w:proofErr w:type="spellEnd"/>
      <w:r>
        <w:rPr>
          <w:rFonts w:ascii="AppleSystemUIFont" w:hAnsi="AppleSystemUIFont" w:cs="AppleSystemUIFont"/>
          <w:sz w:val="26"/>
          <w:szCs w:val="26"/>
        </w:rPr>
        <w:t>, который выводит на экран результат выполнения функции.</w:t>
      </w:r>
    </w:p>
    <w:p w14:paraId="79A67934" w14:textId="77777777" w:rsidR="00387D43" w:rsidRDefault="00387D43" w:rsidP="00387D43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14:paraId="0284C651" w14:textId="77777777" w:rsidR="00387D43" w:rsidRDefault="00387D43" w:rsidP="00387D43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Если функция вернула список (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list</w:t>
      </w:r>
      <w:proofErr w:type="spellEnd"/>
      <w:r>
        <w:rPr>
          <w:rFonts w:ascii="AppleSystemUIFont" w:hAnsi="AppleSystemUIFont" w:cs="AppleSystemUIFont"/>
          <w:sz w:val="26"/>
          <w:szCs w:val="26"/>
        </w:rPr>
        <w:t>), то значения элементов списка должны выводиться в столбик.</w:t>
      </w:r>
    </w:p>
    <w:p w14:paraId="3AB8BFCF" w14:textId="77777777" w:rsidR="00387D43" w:rsidRDefault="00387D43" w:rsidP="00387D43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Если функция вернула словарь (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dict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>), то ключи и значения должны выводить в столбик через знак равенства.</w:t>
      </w:r>
    </w:p>
    <w:p w14:paraId="5CA32C63" w14:textId="77777777" w:rsidR="00387D43" w:rsidRDefault="00387D43" w:rsidP="00387D4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Задача 6 (файл cm_timer.py)</w:t>
      </w:r>
    </w:p>
    <w:p w14:paraId="7AEAA7AE" w14:textId="77777777" w:rsidR="00387D43" w:rsidRDefault="00387D43" w:rsidP="00387D4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Необходимо написать контекстные менеджеры cm_timer_1 и cm_timer_2, которые считают время работы блока кода и выводят его на экран.</w:t>
      </w:r>
    </w:p>
    <w:p w14:paraId="172FB6A0" w14:textId="77777777" w:rsidR="00387D43" w:rsidRPr="00387D43" w:rsidRDefault="00387D43" w:rsidP="00387D4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6"/>
          <w:szCs w:val="26"/>
          <w:lang w:val="en-US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Задача</w:t>
      </w:r>
      <w:r w:rsidRPr="00387D43">
        <w:rPr>
          <w:rFonts w:ascii="AppleSystemUIFontBold" w:hAnsi="AppleSystemUIFontBold" w:cs="AppleSystemUIFontBold"/>
          <w:b/>
          <w:bCs/>
          <w:sz w:val="26"/>
          <w:szCs w:val="26"/>
          <w:lang w:val="en-US"/>
        </w:rPr>
        <w:t xml:space="preserve"> 7 (</w:t>
      </w:r>
      <w:r>
        <w:rPr>
          <w:rFonts w:ascii="AppleSystemUIFontBold" w:hAnsi="AppleSystemUIFontBold" w:cs="AppleSystemUIFontBold"/>
          <w:b/>
          <w:bCs/>
          <w:sz w:val="26"/>
          <w:szCs w:val="26"/>
        </w:rPr>
        <w:t>файл</w:t>
      </w:r>
      <w:r w:rsidRPr="00387D43">
        <w:rPr>
          <w:rFonts w:ascii="AppleSystemUIFontBold" w:hAnsi="AppleSystemUIFontBold" w:cs="AppleSystemUIFontBold"/>
          <w:b/>
          <w:bCs/>
          <w:sz w:val="26"/>
          <w:szCs w:val="26"/>
          <w:lang w:val="en-US"/>
        </w:rPr>
        <w:t xml:space="preserve"> process_data.py)</w:t>
      </w:r>
    </w:p>
    <w:p w14:paraId="1C7DC7B5" w14:textId="77777777" w:rsidR="00387D43" w:rsidRDefault="00387D43" w:rsidP="00387D43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>В предыдущих задачах были написаны все требуемые инструменты для работы с данными. Применим их на реальном примере.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20632B58" w14:textId="77777777" w:rsidR="00387D43" w:rsidRDefault="00387D43" w:rsidP="00387D43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В файле </w:t>
      </w:r>
      <w:proofErr w:type="spellStart"/>
      <w:r>
        <w:rPr>
          <w:rFonts w:ascii="AppleSystemUIFont" w:hAnsi="AppleSystemUIFont" w:cs="AppleSystemUIFont"/>
          <w:sz w:val="26"/>
          <w:szCs w:val="26"/>
        </w:rPr>
        <w:fldChar w:fldCharType="begin"/>
      </w:r>
      <w:r>
        <w:rPr>
          <w:rFonts w:ascii="AppleSystemUIFont" w:hAnsi="AppleSystemUIFont" w:cs="AppleSystemUIFont"/>
          <w:sz w:val="26"/>
          <w:szCs w:val="26"/>
        </w:rPr>
        <w:instrText>HYPERLINK "https://github.com/ugapanyuk/BKIT_2021/blob/main/notebooks/fp/files/data_light.json"</w:instrText>
      </w:r>
      <w:r>
        <w:rPr>
          <w:rFonts w:ascii="AppleSystemUIFont" w:hAnsi="AppleSystemUIFont" w:cs="AppleSystemUIFont"/>
          <w:sz w:val="26"/>
          <w:szCs w:val="26"/>
        </w:rPr>
      </w:r>
      <w:r>
        <w:rPr>
          <w:rFonts w:ascii="AppleSystemUIFont" w:hAnsi="AppleSystemUIFont" w:cs="AppleSystemUIFont"/>
          <w:sz w:val="26"/>
          <w:szCs w:val="26"/>
        </w:rPr>
        <w:fldChar w:fldCharType="separate"/>
      </w:r>
      <w:r>
        <w:rPr>
          <w:rFonts w:ascii="AppleSystemUIFont" w:hAnsi="AppleSystemUIFont" w:cs="AppleSystemUIFont"/>
          <w:color w:val="DCA10D"/>
          <w:sz w:val="26"/>
          <w:szCs w:val="26"/>
        </w:rPr>
        <w:t>data_light.json</w:t>
      </w:r>
      <w:proofErr w:type="spellEnd"/>
      <w:r>
        <w:rPr>
          <w:rFonts w:ascii="AppleSystemUIFont" w:hAnsi="AppleSystemUIFont" w:cs="AppleSystemUIFont"/>
          <w:sz w:val="26"/>
          <w:szCs w:val="26"/>
        </w:rPr>
        <w:fldChar w:fldCharType="end"/>
      </w:r>
      <w:r>
        <w:rPr>
          <w:rFonts w:ascii="AppleSystemUIFont" w:hAnsi="AppleSystemUIFont" w:cs="AppleSystemUIFont"/>
          <w:sz w:val="26"/>
          <w:szCs w:val="26"/>
        </w:rPr>
        <w:t> содержится фрагмент списка вакансий.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1782987A" w14:textId="77777777" w:rsidR="00387D43" w:rsidRDefault="00387D43" w:rsidP="00387D43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Структура данных представляет собой список словарей с множеством полей: название работы, место, уровень зарплаты и т.д.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08203B11" w14:textId="77777777" w:rsidR="00387D43" w:rsidRDefault="00387D43" w:rsidP="00387D43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Необходимо реализовать 4 функции - f1, f2, f3, f4. Каждая функция вызывается, принимая на вход результат работы предыдущей. За счет декоратора @print_result печатается результат, а контекстный менеджер cm_timer_1 выводит время работы цепочки функций.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5786BE3C" w14:textId="77777777" w:rsidR="00387D43" w:rsidRDefault="00387D43" w:rsidP="00387D43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Предполагается, что функции f1, f2, f3 будут реализованы в одну строку. В реализации функции f4 может быть до 3 строк.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673CF370" w14:textId="77777777" w:rsidR="00387D43" w:rsidRDefault="00387D43" w:rsidP="00387D43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28540241" w14:textId="77777777" w:rsidR="00387D43" w:rsidRDefault="00387D43" w:rsidP="00387D43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filter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39E7470A" w14:textId="77777777" w:rsidR="00387D43" w:rsidRDefault="00387D43" w:rsidP="00387D43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Функция f3 должна модифицировать каждый элемент массива, добавив строку “с опытом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Python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” (все программисты должны быть знакомы с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Python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). Пример: Программист C# с опытом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Python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. Для модификации используйте функцию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map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789D12C9" w14:textId="77777777" w:rsidR="00387D43" w:rsidRDefault="00387D43" w:rsidP="00387D43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опытом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Python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, зарплата 137287 руб. Используйте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zip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для обработки пары специальность — зарплата.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7AF12F70" w14:textId="3CE6A626" w:rsidR="002F642C" w:rsidRDefault="002F642C" w:rsidP="002F642C">
      <w:pPr>
        <w:rPr>
          <w:rFonts w:cstheme="minorHAnsi"/>
        </w:rPr>
      </w:pPr>
    </w:p>
    <w:p w14:paraId="7780E6D4" w14:textId="272449DB" w:rsidR="00387D43" w:rsidRDefault="00387D43" w:rsidP="002F642C">
      <w:pPr>
        <w:rPr>
          <w:rFonts w:cstheme="minorHAnsi"/>
        </w:rPr>
      </w:pPr>
    </w:p>
    <w:p w14:paraId="36320D55" w14:textId="39364740" w:rsidR="00387D43" w:rsidRDefault="00387D43" w:rsidP="002F642C">
      <w:pPr>
        <w:rPr>
          <w:rFonts w:cstheme="minorHAnsi"/>
        </w:rPr>
      </w:pPr>
    </w:p>
    <w:p w14:paraId="72584620" w14:textId="3F873EB3" w:rsidR="00387D43" w:rsidRDefault="00387D43" w:rsidP="002F642C">
      <w:pPr>
        <w:rPr>
          <w:rFonts w:cstheme="minorHAnsi"/>
        </w:rPr>
      </w:pPr>
    </w:p>
    <w:p w14:paraId="427D2348" w14:textId="55BF5B38" w:rsidR="00387D43" w:rsidRDefault="00387D43" w:rsidP="002F642C">
      <w:pPr>
        <w:rPr>
          <w:rFonts w:cstheme="minorHAnsi"/>
        </w:rPr>
      </w:pPr>
    </w:p>
    <w:p w14:paraId="291B59EC" w14:textId="19557FC3" w:rsidR="00387D43" w:rsidRDefault="00387D43" w:rsidP="002F642C">
      <w:pPr>
        <w:rPr>
          <w:rFonts w:cstheme="minorHAnsi"/>
        </w:rPr>
      </w:pPr>
    </w:p>
    <w:p w14:paraId="00132B31" w14:textId="7A6CB7FC" w:rsidR="00387D43" w:rsidRDefault="00387D43" w:rsidP="002F642C">
      <w:pPr>
        <w:rPr>
          <w:rFonts w:cstheme="minorHAnsi"/>
        </w:rPr>
      </w:pPr>
    </w:p>
    <w:p w14:paraId="37DB3FCD" w14:textId="712B6952" w:rsidR="00387D43" w:rsidRDefault="00387D43" w:rsidP="002F642C">
      <w:pPr>
        <w:rPr>
          <w:rFonts w:cstheme="minorHAnsi"/>
        </w:rPr>
      </w:pPr>
    </w:p>
    <w:p w14:paraId="2974646E" w14:textId="713D8A54" w:rsidR="00387D43" w:rsidRDefault="00387D43" w:rsidP="002F642C">
      <w:pPr>
        <w:rPr>
          <w:rFonts w:cstheme="minorHAnsi"/>
        </w:rPr>
      </w:pPr>
    </w:p>
    <w:p w14:paraId="60F0A576" w14:textId="0B087DE8" w:rsidR="00387D43" w:rsidRDefault="00387D43" w:rsidP="002F642C">
      <w:pPr>
        <w:rPr>
          <w:rFonts w:cstheme="minorHAnsi"/>
        </w:rPr>
      </w:pPr>
    </w:p>
    <w:p w14:paraId="5FD2DF2F" w14:textId="37C8E6DD" w:rsidR="00387D43" w:rsidRDefault="00387D43" w:rsidP="002F642C">
      <w:pPr>
        <w:rPr>
          <w:rFonts w:cstheme="minorHAnsi"/>
        </w:rPr>
      </w:pPr>
    </w:p>
    <w:p w14:paraId="314D8F7E" w14:textId="07869B23" w:rsidR="00387D43" w:rsidRDefault="00387D43" w:rsidP="002F642C">
      <w:pPr>
        <w:rPr>
          <w:rFonts w:cstheme="minorHAnsi"/>
        </w:rPr>
      </w:pPr>
    </w:p>
    <w:p w14:paraId="51FA3055" w14:textId="061D0393" w:rsidR="00387D43" w:rsidRDefault="00387D43" w:rsidP="002F642C">
      <w:pPr>
        <w:rPr>
          <w:rFonts w:cstheme="minorHAnsi"/>
        </w:rPr>
      </w:pPr>
    </w:p>
    <w:p w14:paraId="221ED7F3" w14:textId="144F4BF0" w:rsidR="00387D43" w:rsidRDefault="00387D43" w:rsidP="002F642C">
      <w:pPr>
        <w:rPr>
          <w:rFonts w:cstheme="minorHAnsi"/>
        </w:rPr>
      </w:pPr>
    </w:p>
    <w:p w14:paraId="4120F4AE" w14:textId="28577D6C" w:rsidR="00387D43" w:rsidRDefault="00387D43" w:rsidP="002F642C">
      <w:pPr>
        <w:rPr>
          <w:rFonts w:cstheme="minorHAnsi"/>
        </w:rPr>
      </w:pPr>
    </w:p>
    <w:p w14:paraId="3F735347" w14:textId="464EA9BA" w:rsidR="00387D43" w:rsidRDefault="00387D43" w:rsidP="002F642C">
      <w:pPr>
        <w:rPr>
          <w:rFonts w:cstheme="minorHAnsi"/>
        </w:rPr>
      </w:pPr>
    </w:p>
    <w:p w14:paraId="52D223BA" w14:textId="62B18AA2" w:rsidR="00387D43" w:rsidRDefault="00387D43" w:rsidP="002F642C">
      <w:pPr>
        <w:rPr>
          <w:rFonts w:cstheme="minorHAnsi"/>
        </w:rPr>
      </w:pPr>
    </w:p>
    <w:p w14:paraId="5020508D" w14:textId="02BF1A0D" w:rsidR="00387D43" w:rsidRDefault="00387D43" w:rsidP="002F642C">
      <w:pPr>
        <w:rPr>
          <w:rFonts w:cstheme="minorHAnsi"/>
        </w:rPr>
      </w:pPr>
    </w:p>
    <w:p w14:paraId="78571C9E" w14:textId="40F1C692" w:rsidR="00387D43" w:rsidRDefault="00387D43" w:rsidP="002F642C">
      <w:pPr>
        <w:rPr>
          <w:rFonts w:cstheme="minorHAnsi"/>
        </w:rPr>
      </w:pPr>
    </w:p>
    <w:p w14:paraId="3727649F" w14:textId="77777777" w:rsidR="00387D43" w:rsidRDefault="00387D43" w:rsidP="002F642C">
      <w:pPr>
        <w:rPr>
          <w:rFonts w:cstheme="minorHAnsi"/>
        </w:rPr>
      </w:pPr>
    </w:p>
    <w:p w14:paraId="723C6FB8" w14:textId="1396CF92" w:rsidR="002F642C" w:rsidRDefault="002F642C" w:rsidP="002F642C">
      <w:pPr>
        <w:rPr>
          <w:rFonts w:cstheme="minorHAnsi"/>
        </w:rPr>
      </w:pPr>
    </w:p>
    <w:p w14:paraId="10CAD8DE" w14:textId="77777777" w:rsidR="00387D43" w:rsidRDefault="002F642C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Текст программы:</w:t>
      </w:r>
    </w:p>
    <w:p w14:paraId="4D59F498" w14:textId="59703709" w:rsidR="000E323E" w:rsidRDefault="00387D43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Field.py</w:t>
      </w: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5933EB8" wp14:editId="1619785C">
            <wp:extent cx="5940425" cy="24733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2F02" w14:textId="6D368CE3" w:rsidR="00387D43" w:rsidRPr="00387D43" w:rsidRDefault="00387D43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Gen_random.py</w:t>
      </w:r>
    </w:p>
    <w:p w14:paraId="4DE1B36F" w14:textId="62090C75" w:rsidR="00387D43" w:rsidRDefault="00387D43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00D31CF" wp14:editId="73FD59F0">
            <wp:extent cx="5940425" cy="6915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C5D7" w14:textId="1556DF52" w:rsidR="00387D43" w:rsidRPr="008D7815" w:rsidRDefault="008D7815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Unique.py</w:t>
      </w:r>
    </w:p>
    <w:p w14:paraId="6B87B9F5" w14:textId="79B1565E" w:rsidR="00387D43" w:rsidRDefault="00387D43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86D08D7" wp14:editId="132A8A51">
            <wp:extent cx="5940425" cy="36290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3F2" w14:textId="584B24C9" w:rsidR="008D7815" w:rsidRPr="008D7815" w:rsidRDefault="008D7815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Sort.py</w:t>
      </w:r>
    </w:p>
    <w:p w14:paraId="4839C8CE" w14:textId="49E63AFB" w:rsidR="008D7815" w:rsidRDefault="008D7815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3FDAF71" wp14:editId="026F0F79">
            <wp:extent cx="5940425" cy="7823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8162" w14:textId="6610E7AB" w:rsidR="008D7815" w:rsidRPr="008D7815" w:rsidRDefault="008D7815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Print_result.py</w:t>
      </w:r>
    </w:p>
    <w:p w14:paraId="4D1E4A71" w14:textId="79E5CD31" w:rsidR="008D7815" w:rsidRDefault="008D7815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FFDC948" wp14:editId="39D31A66">
            <wp:extent cx="5940425" cy="43205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D9C9" w14:textId="5024ACA7" w:rsidR="008D7815" w:rsidRPr="008D7815" w:rsidRDefault="008D7815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Cm_timer.py</w:t>
      </w:r>
    </w:p>
    <w:p w14:paraId="06B97CBB" w14:textId="7C3316BA" w:rsidR="008D7815" w:rsidRDefault="008D7815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59EA253" wp14:editId="61347D65">
            <wp:extent cx="5940425" cy="29876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D1DC" w14:textId="0DAAADA3" w:rsidR="008D7815" w:rsidRPr="008D7815" w:rsidRDefault="008D7815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Process_data.py</w:t>
      </w:r>
    </w:p>
    <w:p w14:paraId="267EB132" w14:textId="7C143094" w:rsidR="008D7815" w:rsidRDefault="008D7815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10A72A71" wp14:editId="0E5C0B88">
            <wp:extent cx="5940425" cy="41338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A2B1" w14:textId="64A9AED1" w:rsidR="008D7815" w:rsidRDefault="008D7815" w:rsidP="002F642C">
      <w:pPr>
        <w:rPr>
          <w:rFonts w:cstheme="minorHAnsi"/>
          <w:b/>
          <w:bCs/>
          <w:sz w:val="36"/>
          <w:szCs w:val="36"/>
        </w:rPr>
      </w:pPr>
    </w:p>
    <w:p w14:paraId="5CA47971" w14:textId="6F690534" w:rsidR="008D7815" w:rsidRDefault="008D7815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Результат выполнения программы </w:t>
      </w:r>
      <w:r>
        <w:rPr>
          <w:rFonts w:cstheme="minorHAnsi"/>
          <w:b/>
          <w:bCs/>
          <w:sz w:val="36"/>
          <w:szCs w:val="36"/>
          <w:lang w:val="en-US"/>
        </w:rPr>
        <w:t>process</w:t>
      </w:r>
      <w:r w:rsidRPr="008D7815">
        <w:rPr>
          <w:rFonts w:cstheme="minorHAnsi"/>
          <w:b/>
          <w:bCs/>
          <w:sz w:val="36"/>
          <w:szCs w:val="36"/>
        </w:rPr>
        <w:t>_</w:t>
      </w:r>
      <w:r>
        <w:rPr>
          <w:rFonts w:cstheme="minorHAnsi"/>
          <w:b/>
          <w:bCs/>
          <w:sz w:val="36"/>
          <w:szCs w:val="36"/>
          <w:lang w:val="en-US"/>
        </w:rPr>
        <w:t>data</w:t>
      </w:r>
      <w:r w:rsidRPr="008D7815">
        <w:rPr>
          <w:rFonts w:cstheme="minorHAnsi"/>
          <w:b/>
          <w:bCs/>
          <w:sz w:val="36"/>
          <w:szCs w:val="36"/>
        </w:rPr>
        <w:t>.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py</w:t>
      </w:r>
      <w:proofErr w:type="spellEnd"/>
      <w:r w:rsidRPr="008D7815">
        <w:rPr>
          <w:rFonts w:cstheme="minorHAnsi"/>
          <w:b/>
          <w:bCs/>
          <w:sz w:val="36"/>
          <w:szCs w:val="36"/>
        </w:rPr>
        <w:t>:</w:t>
      </w:r>
    </w:p>
    <w:p w14:paraId="2AF99533" w14:textId="43DDA25D" w:rsidR="008D7815" w:rsidRDefault="008D7815" w:rsidP="002F642C">
      <w:pPr>
        <w:rPr>
          <w:rFonts w:cstheme="minorHAnsi"/>
          <w:b/>
          <w:bCs/>
          <w:sz w:val="36"/>
          <w:szCs w:val="36"/>
        </w:rPr>
      </w:pPr>
    </w:p>
    <w:p w14:paraId="28AAA5A6" w14:textId="726FFB48" w:rsidR="008D7815" w:rsidRPr="008D7815" w:rsidRDefault="008D7815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4D07FE9A" wp14:editId="05F21AD8">
            <wp:extent cx="5940425" cy="6832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815" w:rsidRPr="008D78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A375751"/>
    <w:multiLevelType w:val="hybridMultilevel"/>
    <w:tmpl w:val="738083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A3C9B"/>
    <w:multiLevelType w:val="multilevel"/>
    <w:tmpl w:val="6E402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42C"/>
    <w:rsid w:val="000E323E"/>
    <w:rsid w:val="002F642C"/>
    <w:rsid w:val="00387D43"/>
    <w:rsid w:val="00781B20"/>
    <w:rsid w:val="008D7815"/>
    <w:rsid w:val="00E863E5"/>
    <w:rsid w:val="00EC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21EA4C"/>
  <w15:chartTrackingRefBased/>
  <w15:docId w15:val="{53F076F3-0542-ED4E-8CA7-4AE024A37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489,bqiaagaaeyqcaaagiaiaaamlbwaabrkhaaaaaaaaaaaaaaaaaaaaaaaaaaaaaaaaaaaaaaaaaaaaaaaaaaaaaaaaaaaaaaaaaaaaaaaaaaaaaaaaaaaaaaaaaaaaaaaaaaaaaaaaaaaaaaaaaaaaaaaaaaaaaaaaaaaaaaaaaaaaaaaaaaaaaaaaaaaaaaaaaaaaaaaaaaaaaaaaaaaaaaaaaaaaaaaaaaaaaaaa"/>
    <w:basedOn w:val="a"/>
    <w:rsid w:val="002F64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semiHidden/>
    <w:unhideWhenUsed/>
    <w:rsid w:val="002F64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2F642C"/>
  </w:style>
  <w:style w:type="paragraph" w:styleId="a4">
    <w:name w:val="List Paragraph"/>
    <w:basedOn w:val="a"/>
    <w:uiPriority w:val="34"/>
    <w:qFormat/>
    <w:rsid w:val="002F6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csgoimpala@mail.ru</dc:creator>
  <cp:keywords/>
  <dc:description/>
  <cp:lastModifiedBy>csgoimpala@mail.ru</cp:lastModifiedBy>
  <cp:revision>3</cp:revision>
  <dcterms:created xsi:type="dcterms:W3CDTF">2021-10-17T23:35:00Z</dcterms:created>
  <dcterms:modified xsi:type="dcterms:W3CDTF">2021-10-17T23:35:00Z</dcterms:modified>
</cp:coreProperties>
</file>